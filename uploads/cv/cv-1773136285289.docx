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0D81E" w14:textId="30C96BC1" w:rsidR="00F5689F" w:rsidRDefault="00F5689F" w:rsidP="00F5689F"/>
    <w:tbl>
      <w:tblPr>
        <w:tblW w:w="5000" w:type="pct"/>
        <w:tblLook w:val="0600" w:firstRow="0" w:lastRow="0" w:firstColumn="0" w:lastColumn="0" w:noHBand="1" w:noVBand="1"/>
      </w:tblPr>
      <w:tblGrid>
        <w:gridCol w:w="6396"/>
        <w:gridCol w:w="813"/>
        <w:gridCol w:w="3577"/>
      </w:tblGrid>
      <w:tr w:rsidR="00E6525B" w:rsidRPr="002E5AC2" w14:paraId="2D6E3CA9" w14:textId="77777777" w:rsidTr="00FC49E3">
        <w:trPr>
          <w:trHeight w:val="1728"/>
        </w:trPr>
        <w:tc>
          <w:tcPr>
            <w:tcW w:w="2965" w:type="pct"/>
          </w:tcPr>
          <w:p w14:paraId="3AEFB8E9" w14:textId="1E1DA233" w:rsidR="00E6525B" w:rsidRDefault="002E5AC2" w:rsidP="00F5689F">
            <w:pPr>
              <w:pStyle w:val="Title"/>
            </w:pPr>
            <w:r>
              <w:t>Aaron van Dijke</w:t>
            </w:r>
          </w:p>
          <w:p w14:paraId="19959D76" w14:textId="0AA48410" w:rsidR="00E6525B" w:rsidRDefault="005B2F56" w:rsidP="00F5689F">
            <w:pPr>
              <w:pStyle w:val="Subtitle"/>
            </w:pPr>
            <w:r>
              <w:t>Scholier</w:t>
            </w:r>
          </w:p>
        </w:tc>
        <w:tc>
          <w:tcPr>
            <w:tcW w:w="377" w:type="pct"/>
          </w:tcPr>
          <w:p w14:paraId="1BC6710A" w14:textId="77777777" w:rsidR="00E6525B" w:rsidRPr="00F5689F" w:rsidRDefault="00E6525B" w:rsidP="00F5689F"/>
        </w:tc>
        <w:tc>
          <w:tcPr>
            <w:tcW w:w="1658" w:type="pct"/>
            <w:vMerge w:val="restart"/>
            <w:vAlign w:val="bottom"/>
          </w:tcPr>
          <w:p w14:paraId="26EB56D0" w14:textId="0BACC591" w:rsidR="00E6525B" w:rsidRPr="002E5AC2" w:rsidRDefault="002E5AC2" w:rsidP="00E6525B">
            <w:pPr>
              <w:pStyle w:val="BodyContactInfo"/>
              <w:rPr>
                <w:lang w:val="nl-NL"/>
              </w:rPr>
            </w:pPr>
            <w:r w:rsidRPr="002E5AC2">
              <w:rPr>
                <w:lang w:val="nl-NL"/>
              </w:rPr>
              <w:t>Ik ben Aaron en ben nu</w:t>
            </w:r>
            <w:r>
              <w:rPr>
                <w:lang w:val="nl-NL"/>
              </w:rPr>
              <w:t xml:space="preserve"> 16 jaar, ik ben</w:t>
            </w:r>
            <w:r w:rsidRPr="002E5AC2">
              <w:rPr>
                <w:lang w:val="nl-NL"/>
              </w:rPr>
              <w:t xml:space="preserve"> scholier aan het </w:t>
            </w:r>
            <w:proofErr w:type="spellStart"/>
            <w:r w:rsidRPr="002E5AC2">
              <w:rPr>
                <w:lang w:val="nl-NL"/>
              </w:rPr>
              <w:t>Zuider</w:t>
            </w:r>
            <w:proofErr w:type="spellEnd"/>
            <w:r w:rsidRPr="002E5AC2">
              <w:rPr>
                <w:lang w:val="nl-NL"/>
              </w:rPr>
              <w:t xml:space="preserve"> Gymnasium</w:t>
            </w:r>
            <w:r>
              <w:rPr>
                <w:lang w:val="nl-NL"/>
              </w:rPr>
              <w:t xml:space="preserve"> in Rotterdam en ben momenteel zoekende naar een bijbaan. </w:t>
            </w:r>
          </w:p>
        </w:tc>
      </w:tr>
      <w:tr w:rsidR="00E97CB2" w:rsidRPr="00F5689F" w14:paraId="084EEF87" w14:textId="77777777" w:rsidTr="00FC49E3">
        <w:trPr>
          <w:trHeight w:val="115"/>
        </w:trPr>
        <w:tc>
          <w:tcPr>
            <w:tcW w:w="2965" w:type="pct"/>
          </w:tcPr>
          <w:p w14:paraId="7919E3BA" w14:textId="77777777" w:rsidR="00E97CB2" w:rsidRPr="00F5689F" w:rsidRDefault="00FC49E3" w:rsidP="00F5689F">
            <w:pPr>
              <w:spacing w:line="240" w:lineRule="auto"/>
              <w:rPr>
                <w:sz w:val="8"/>
                <w:szCs w:val="8"/>
              </w:rPr>
            </w:pPr>
            <w:r w:rsidRPr="00D00539">
              <w:rPr>
                <w:noProof/>
                <w:sz w:val="10"/>
                <w:szCs w:val="10"/>
              </w:rPr>
              <mc:AlternateContent>
                <mc:Choice Requires="wps">
                  <w:drawing>
                    <wp:inline distT="0" distB="0" distL="0" distR="0" wp14:anchorId="3AB02584" wp14:editId="129C0EE6">
                      <wp:extent cx="3867912" cy="0"/>
                      <wp:effectExtent l="0" t="19050" r="56515" b="38100"/>
                      <wp:docPr id="2" name="Lin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67912" cy="0"/>
                              </a:xfrm>
                              <a:prstGeom prst="line">
                                <a:avLst/>
                              </a:prstGeom>
                              <a:noFill/>
                              <a:ln w="635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F4CFFA7" id="Line 25" o:spid="_x0000_s1026" alt="&quot;&quot;" style="visibility:visible;mso-wrap-style:square;mso-left-percent:-10001;mso-top-percent:-10001;mso-position-horizontal:absolute;mso-position-horizontal-relative:char;mso-position-vertical:absolute;mso-position-vertical-relative:line;mso-left-percent:-10001;mso-top-percent:-10001" from="0,0" to="304.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" strokecolor="#231f20" strokeweight="5pt">
                      <o:lock v:ext="edit" shapetype="f"/>
                      <w10:anchorlock/>
                    </v:line>
                  </w:pict>
                </mc:Fallback>
              </mc:AlternateContent>
            </w:r>
          </w:p>
        </w:tc>
        <w:tc>
          <w:tcPr>
            <w:tcW w:w="377" w:type="pct"/>
          </w:tcPr>
          <w:p w14:paraId="71424995" w14:textId="77777777" w:rsidR="00E97CB2" w:rsidRPr="00F5689F" w:rsidRDefault="00E97CB2" w:rsidP="00F5689F">
            <w:pPr>
              <w:spacing w:line="240" w:lineRule="auto"/>
              <w:rPr>
                <w:sz w:val="8"/>
                <w:szCs w:val="8"/>
              </w:rPr>
            </w:pPr>
          </w:p>
        </w:tc>
        <w:tc>
          <w:tcPr>
            <w:tcW w:w="1658" w:type="pct"/>
            <w:vMerge/>
          </w:tcPr>
          <w:p w14:paraId="170DD271" w14:textId="77777777" w:rsidR="00E97CB2" w:rsidRPr="00F5689F" w:rsidRDefault="00E97CB2" w:rsidP="00F5689F">
            <w:pPr>
              <w:spacing w:line="240" w:lineRule="auto"/>
              <w:rPr>
                <w:sz w:val="8"/>
                <w:szCs w:val="8"/>
              </w:rPr>
            </w:pPr>
          </w:p>
        </w:tc>
      </w:tr>
      <w:tr w:rsidR="00E97CB2" w14:paraId="2F6F60AD" w14:textId="77777777" w:rsidTr="00FC49E3">
        <w:trPr>
          <w:trHeight w:val="2592"/>
        </w:trPr>
        <w:tc>
          <w:tcPr>
            <w:tcW w:w="2965" w:type="pct"/>
          </w:tcPr>
          <w:p w14:paraId="5747C38A" w14:textId="77777777" w:rsidR="00E97CB2" w:rsidRDefault="00E97CB2" w:rsidP="00F5689F"/>
        </w:tc>
        <w:tc>
          <w:tcPr>
            <w:tcW w:w="377" w:type="pct"/>
          </w:tcPr>
          <w:p w14:paraId="7725797E" w14:textId="77777777" w:rsidR="00E97CB2" w:rsidRDefault="00E97CB2" w:rsidP="00F5689F"/>
        </w:tc>
        <w:tc>
          <w:tcPr>
            <w:tcW w:w="1658" w:type="pct"/>
          </w:tcPr>
          <w:p w14:paraId="73B2DA58" w14:textId="77777777" w:rsidR="00E97CB2" w:rsidRDefault="00E97CB2" w:rsidP="00F5689F"/>
        </w:tc>
      </w:tr>
      <w:tr w:rsidR="00FC49E3" w14:paraId="24FEA572" w14:textId="77777777" w:rsidTr="00FC49E3">
        <w:tc>
          <w:tcPr>
            <w:tcW w:w="2965" w:type="pct"/>
          </w:tcPr>
          <w:p w14:paraId="5EDC8651" w14:textId="05211220" w:rsidR="00FC49E3" w:rsidRPr="00FC49E3" w:rsidRDefault="002E5AC2" w:rsidP="00FC49E3">
            <w:pPr>
              <w:pStyle w:val="Heading1"/>
            </w:pPr>
            <w:proofErr w:type="spellStart"/>
            <w:r>
              <w:t>Ervaring</w:t>
            </w:r>
            <w:proofErr w:type="spellEnd"/>
            <w:r w:rsidR="00FC49E3" w:rsidRPr="00FC49E3">
              <w:t xml:space="preserve"> </w:t>
            </w:r>
          </w:p>
        </w:tc>
        <w:tc>
          <w:tcPr>
            <w:tcW w:w="377" w:type="pct"/>
          </w:tcPr>
          <w:p w14:paraId="4D19B77A" w14:textId="77777777" w:rsidR="00FC49E3" w:rsidRDefault="00FC49E3" w:rsidP="00F5689F"/>
        </w:tc>
        <w:tc>
          <w:tcPr>
            <w:tcW w:w="1658" w:type="pct"/>
          </w:tcPr>
          <w:p w14:paraId="6EA0AC4B" w14:textId="63E51CF3" w:rsidR="00FC49E3" w:rsidRDefault="002E5AC2" w:rsidP="00E97CB2">
            <w:pPr>
              <w:pStyle w:val="Heading1"/>
            </w:pPr>
            <w:proofErr w:type="spellStart"/>
            <w:r>
              <w:t>Opleiding</w:t>
            </w:r>
            <w:proofErr w:type="spellEnd"/>
          </w:p>
        </w:tc>
      </w:tr>
      <w:tr w:rsidR="00E6525B" w:rsidRPr="00F5689F" w14:paraId="17065B11" w14:textId="77777777" w:rsidTr="00FC49E3">
        <w:trPr>
          <w:trHeight w:val="115"/>
        </w:trPr>
        <w:tc>
          <w:tcPr>
            <w:tcW w:w="2965" w:type="pct"/>
          </w:tcPr>
          <w:p w14:paraId="581DC4FA" w14:textId="77777777" w:rsidR="00E6525B" w:rsidRPr="00F5689F" w:rsidRDefault="00FC49E3" w:rsidP="00F5689F">
            <w:pPr>
              <w:spacing w:line="240" w:lineRule="auto"/>
              <w:rPr>
                <w:sz w:val="8"/>
                <w:szCs w:val="8"/>
              </w:rPr>
            </w:pPr>
            <w:r w:rsidRPr="00E93F11">
              <w:rPr>
                <w:noProof/>
                <w:sz w:val="10"/>
                <w:szCs w:val="10"/>
              </w:rPr>
              <mc:AlternateContent>
                <mc:Choice Requires="wps">
                  <w:drawing>
                    <wp:inline distT="0" distB="0" distL="0" distR="0" wp14:anchorId="07F44E26" wp14:editId="4266AAF2">
                      <wp:extent cx="3871686" cy="0"/>
                      <wp:effectExtent l="0" t="19050" r="33655" b="19050"/>
                      <wp:docPr id="4"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71686"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DD9F3C1"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304.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" strokecolor="#231f20" strokeweight="2.5pt">
                      <o:lock v:ext="edit" shapetype="f"/>
                      <w10:anchorlock/>
                    </v:line>
                  </w:pict>
                </mc:Fallback>
              </mc:AlternateContent>
            </w:r>
          </w:p>
        </w:tc>
        <w:tc>
          <w:tcPr>
            <w:tcW w:w="377" w:type="pct"/>
          </w:tcPr>
          <w:p w14:paraId="091A9E5D" w14:textId="77777777" w:rsidR="00E6525B" w:rsidRPr="00F5689F" w:rsidRDefault="00E6525B" w:rsidP="00F5689F">
            <w:pPr>
              <w:spacing w:line="240" w:lineRule="auto"/>
              <w:rPr>
                <w:sz w:val="8"/>
                <w:szCs w:val="8"/>
              </w:rPr>
            </w:pPr>
          </w:p>
        </w:tc>
        <w:tc>
          <w:tcPr>
            <w:tcW w:w="1658" w:type="pct"/>
          </w:tcPr>
          <w:p w14:paraId="5D3A0CB5" w14:textId="77777777" w:rsidR="00E6525B" w:rsidRPr="00F5689F" w:rsidRDefault="00FC49E3" w:rsidP="00F5689F">
            <w:pPr>
              <w:spacing w:line="240" w:lineRule="auto"/>
              <w:rPr>
                <w:sz w:val="8"/>
                <w:szCs w:val="8"/>
              </w:rPr>
            </w:pPr>
            <w:r w:rsidRPr="00E93F11">
              <w:rPr>
                <w:noProof/>
                <w:sz w:val="10"/>
                <w:szCs w:val="10"/>
              </w:rPr>
              <mc:AlternateContent>
                <mc:Choice Requires="wps">
                  <w:drawing>
                    <wp:inline distT="0" distB="0" distL="0" distR="0" wp14:anchorId="77B8E705" wp14:editId="0B83943E">
                      <wp:extent cx="2103120" cy="0"/>
                      <wp:effectExtent l="0" t="19050" r="30480" b="19050"/>
                      <wp:docPr id="16"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3120"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A5F53E2"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16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" strokecolor="#231f20" strokeweight="2.5pt">
                      <o:lock v:ext="edit" shapetype="f"/>
                      <w10:anchorlock/>
                    </v:line>
                  </w:pict>
                </mc:Fallback>
              </mc:AlternateContent>
            </w:r>
          </w:p>
        </w:tc>
      </w:tr>
      <w:tr w:rsidR="00FC49E3" w:rsidRPr="002E5AC2" w14:paraId="131E604D" w14:textId="77777777" w:rsidTr="00FC49E3">
        <w:trPr>
          <w:trHeight w:val="2304"/>
        </w:trPr>
        <w:tc>
          <w:tcPr>
            <w:tcW w:w="2965" w:type="pct"/>
            <w:vMerge w:val="restart"/>
          </w:tcPr>
          <w:p w14:paraId="69E05073" w14:textId="27D03340" w:rsidR="00FC49E3" w:rsidRPr="00E97CB2" w:rsidRDefault="00BA5462" w:rsidP="00E97CB2">
            <w:pPr>
              <w:pStyle w:val="DateRange"/>
            </w:pPr>
            <w:r w:rsidRPr="00BA5462">
              <w:t>20</w:t>
            </w:r>
            <w:r w:rsidR="005624E9">
              <w:t>25</w:t>
            </w:r>
            <w:r w:rsidR="00FC49E3" w:rsidRPr="00E97CB2">
              <w:t xml:space="preserve"> </w:t>
            </w:r>
          </w:p>
          <w:p w14:paraId="5D7B2B3C" w14:textId="135C0414" w:rsidR="00FC49E3" w:rsidRDefault="005624E9" w:rsidP="00E97CB2">
            <w:pPr>
              <w:pStyle w:val="JobTitleandDegree"/>
            </w:pPr>
            <w:r>
              <w:t xml:space="preserve">Assistant </w:t>
            </w:r>
            <w:proofErr w:type="spellStart"/>
            <w:r>
              <w:t>Douanedeclarant</w:t>
            </w:r>
            <w:proofErr w:type="spellEnd"/>
            <w:r w:rsidR="00FC49E3">
              <w:t xml:space="preserve"> </w:t>
            </w:r>
            <w:r>
              <w:rPr>
                <w:rStyle w:val="CompanyName"/>
              </w:rPr>
              <w:t>Customs Together</w:t>
            </w:r>
          </w:p>
          <w:p w14:paraId="56AFA6E6" w14:textId="36D4171B" w:rsidR="005B2F56" w:rsidRPr="005624E9" w:rsidRDefault="005624E9" w:rsidP="00D87E03">
            <w:pPr>
              <w:pStyle w:val="Jobdescription"/>
              <w:rPr>
                <w:lang w:val="nl-NL"/>
              </w:rPr>
            </w:pPr>
            <w:r w:rsidRPr="005624E9">
              <w:rPr>
                <w:lang w:val="nl-NL"/>
              </w:rPr>
              <w:t xml:space="preserve">Ik heb dit jaar </w:t>
            </w:r>
            <w:r>
              <w:rPr>
                <w:lang w:val="nl-NL"/>
              </w:rPr>
              <w:t xml:space="preserve">gedurende de zomer veel en hard gewerkt voor </w:t>
            </w:r>
            <w:proofErr w:type="spellStart"/>
            <w:r>
              <w:rPr>
                <w:lang w:val="nl-NL"/>
              </w:rPr>
              <w:t>Customs</w:t>
            </w:r>
            <w:proofErr w:type="spellEnd"/>
            <w:r>
              <w:rPr>
                <w:lang w:val="nl-NL"/>
              </w:rPr>
              <w:t xml:space="preserve"> </w:t>
            </w:r>
            <w:proofErr w:type="spellStart"/>
            <w:r>
              <w:rPr>
                <w:lang w:val="nl-NL"/>
              </w:rPr>
              <w:t>Together</w:t>
            </w:r>
            <w:proofErr w:type="spellEnd"/>
            <w:r>
              <w:rPr>
                <w:lang w:val="nl-NL"/>
              </w:rPr>
              <w:t xml:space="preserve">. Ik heb hier veelal documenten voor de export en doorvoer van goederen verzorgd. Ik heb hier ook veel geleerd qua doorzettingsvermogen, het gebeurde hier namelijk regelmatig dat het laat in de middag erg druk was en dan waren een paar handen daar toch nog erg handig zodat het werk voor die dag nog zover mogelijk afgemaakt kon worden. </w:t>
            </w:r>
            <w:r w:rsidR="005B2F56">
              <w:rPr>
                <w:lang w:val="nl-NL"/>
              </w:rPr>
              <w:br/>
              <w:t xml:space="preserve">Referentie: Joost </w:t>
            </w:r>
            <w:proofErr w:type="spellStart"/>
            <w:r w:rsidR="005B2F56">
              <w:rPr>
                <w:lang w:val="nl-NL"/>
              </w:rPr>
              <w:t>Werdekker</w:t>
            </w:r>
            <w:proofErr w:type="spellEnd"/>
            <w:r w:rsidR="005B2F56">
              <w:rPr>
                <w:lang w:val="nl-NL"/>
              </w:rPr>
              <w:t xml:space="preserve"> (Nummer kantoor: +31 10 307 1730)</w:t>
            </w:r>
          </w:p>
          <w:p w14:paraId="1BCDC1BB" w14:textId="44D70F0F" w:rsidR="00FC49E3" w:rsidRPr="005624E9" w:rsidRDefault="00D5657B" w:rsidP="00E97CB2">
            <w:pPr>
              <w:pStyle w:val="DateRange"/>
              <w:rPr>
                <w:lang w:val="nl-NL"/>
              </w:rPr>
            </w:pPr>
            <w:r w:rsidRPr="005624E9">
              <w:rPr>
                <w:lang w:val="nl-NL"/>
              </w:rPr>
              <w:t>20</w:t>
            </w:r>
            <w:r w:rsidR="002E5AC2" w:rsidRPr="005624E9">
              <w:rPr>
                <w:lang w:val="nl-NL"/>
              </w:rPr>
              <w:t>24</w:t>
            </w:r>
            <w:r w:rsidRPr="005624E9">
              <w:rPr>
                <w:lang w:val="nl-NL"/>
              </w:rPr>
              <w:t xml:space="preserve"> – 20</w:t>
            </w:r>
            <w:r w:rsidR="002E5AC2" w:rsidRPr="005624E9">
              <w:rPr>
                <w:lang w:val="nl-NL"/>
              </w:rPr>
              <w:t>25</w:t>
            </w:r>
            <w:r w:rsidR="00FC49E3" w:rsidRPr="005624E9">
              <w:rPr>
                <w:lang w:val="nl-NL"/>
              </w:rPr>
              <w:t xml:space="preserve"> </w:t>
            </w:r>
          </w:p>
          <w:p w14:paraId="3F8DE6E5" w14:textId="719264E2" w:rsidR="00FC49E3" w:rsidRPr="002E5AC2" w:rsidRDefault="002E5AC2" w:rsidP="00E97CB2">
            <w:pPr>
              <w:pStyle w:val="JobTitleandDegree"/>
              <w:rPr>
                <w:lang w:val="nl-NL"/>
              </w:rPr>
            </w:pPr>
            <w:r w:rsidRPr="002E5AC2">
              <w:rPr>
                <w:lang w:val="nl-NL"/>
              </w:rPr>
              <w:t>Vulploegmedewerker</w:t>
            </w:r>
            <w:r>
              <w:rPr>
                <w:lang w:val="nl-NL"/>
              </w:rPr>
              <w:t xml:space="preserve"> </w:t>
            </w:r>
            <w:r w:rsidRPr="005624E9">
              <w:rPr>
                <w:i/>
                <w:iCs/>
                <w:lang w:val="nl-NL"/>
              </w:rPr>
              <w:t>Dirk van den Broek</w:t>
            </w:r>
          </w:p>
          <w:p w14:paraId="41DFAF5D" w14:textId="1864EE6E" w:rsidR="00FC49E3" w:rsidRPr="002E5AC2" w:rsidRDefault="002E5AC2" w:rsidP="00D87E03">
            <w:pPr>
              <w:pStyle w:val="Jobdescription"/>
              <w:rPr>
                <w:lang w:val="nl-NL"/>
              </w:rPr>
            </w:pPr>
            <w:r w:rsidRPr="002E5AC2">
              <w:rPr>
                <w:lang w:val="nl-NL"/>
              </w:rPr>
              <w:t>Ik heb vanaf de</w:t>
            </w:r>
            <w:r>
              <w:rPr>
                <w:lang w:val="nl-NL"/>
              </w:rPr>
              <w:t xml:space="preserve">cember 2024 tot juni 2025 bij Dirk aan het muziekplein in </w:t>
            </w:r>
            <w:r w:rsidR="005B2F56">
              <w:rPr>
                <w:lang w:val="nl-NL"/>
              </w:rPr>
              <w:t>B</w:t>
            </w:r>
            <w:r>
              <w:rPr>
                <w:lang w:val="nl-NL"/>
              </w:rPr>
              <w:t>arendrecht, hier heb ik ervaring opgedaan in het zorgvuldig omgaan met mensen en producten</w:t>
            </w:r>
            <w:r w:rsidR="005624E9">
              <w:rPr>
                <w:lang w:val="nl-NL"/>
              </w:rPr>
              <w:t xml:space="preserve">. Samenwerken was hier erg belangrijk en dit ging mij ook erg goed af. </w:t>
            </w:r>
          </w:p>
          <w:p w14:paraId="203DAE9A" w14:textId="1C5DBBDC" w:rsidR="00FC49E3" w:rsidRPr="002E5AC2" w:rsidRDefault="00FC49E3" w:rsidP="00D87E03">
            <w:pPr>
              <w:pStyle w:val="Jobdescription"/>
              <w:rPr>
                <w:lang w:val="nl-NL"/>
              </w:rPr>
            </w:pPr>
          </w:p>
        </w:tc>
        <w:tc>
          <w:tcPr>
            <w:tcW w:w="377" w:type="pct"/>
            <w:vMerge w:val="restart"/>
          </w:tcPr>
          <w:p w14:paraId="79600FA0" w14:textId="77777777" w:rsidR="00FC49E3" w:rsidRPr="002E5AC2" w:rsidRDefault="00FC49E3" w:rsidP="00E6525B">
            <w:pPr>
              <w:rPr>
                <w:lang w:val="nl-NL"/>
              </w:rPr>
            </w:pPr>
          </w:p>
        </w:tc>
        <w:tc>
          <w:tcPr>
            <w:tcW w:w="1658" w:type="pct"/>
          </w:tcPr>
          <w:p w14:paraId="75446A7A" w14:textId="30516278" w:rsidR="00FC49E3" w:rsidRPr="002E5AC2" w:rsidRDefault="00D5657B" w:rsidP="00D87E03">
            <w:pPr>
              <w:pStyle w:val="DateRange"/>
              <w:rPr>
                <w:lang w:val="nl-NL"/>
              </w:rPr>
            </w:pPr>
            <w:r w:rsidRPr="002E5AC2">
              <w:rPr>
                <w:lang w:val="nl-NL"/>
              </w:rPr>
              <w:t>20</w:t>
            </w:r>
            <w:r w:rsidR="002E5AC2" w:rsidRPr="002E5AC2">
              <w:rPr>
                <w:lang w:val="nl-NL"/>
              </w:rPr>
              <w:t>20</w:t>
            </w:r>
            <w:r w:rsidRPr="002E5AC2">
              <w:rPr>
                <w:lang w:val="nl-NL"/>
              </w:rPr>
              <w:t xml:space="preserve"> – </w:t>
            </w:r>
            <w:r w:rsidR="002E5AC2" w:rsidRPr="002E5AC2">
              <w:rPr>
                <w:lang w:val="nl-NL"/>
              </w:rPr>
              <w:t>Nu</w:t>
            </w:r>
          </w:p>
          <w:p w14:paraId="5CB5C62D" w14:textId="4AB7FE0D" w:rsidR="00FC49E3" w:rsidRPr="002E5AC2" w:rsidRDefault="002E5AC2" w:rsidP="00FC49E3">
            <w:pPr>
              <w:pStyle w:val="JobTitleandDegree"/>
              <w:rPr>
                <w:lang w:val="nl-NL"/>
              </w:rPr>
            </w:pPr>
            <w:r w:rsidRPr="002E5AC2">
              <w:rPr>
                <w:lang w:val="nl-NL"/>
              </w:rPr>
              <w:t>VWO (Atheneum) klas 6</w:t>
            </w:r>
            <w:r w:rsidR="00FC49E3" w:rsidRPr="002E5AC2">
              <w:rPr>
                <w:lang w:val="nl-NL"/>
              </w:rPr>
              <w:t xml:space="preserve"> </w:t>
            </w:r>
          </w:p>
          <w:p w14:paraId="44808FED" w14:textId="4CBB4336" w:rsidR="00FC49E3" w:rsidRPr="002E5AC2" w:rsidRDefault="002E5AC2" w:rsidP="00FC49E3">
            <w:pPr>
              <w:rPr>
                <w:lang w:val="nl-NL"/>
              </w:rPr>
            </w:pPr>
            <w:proofErr w:type="spellStart"/>
            <w:r w:rsidRPr="002E5AC2">
              <w:rPr>
                <w:lang w:val="nl-NL"/>
              </w:rPr>
              <w:t>Z</w:t>
            </w:r>
            <w:r>
              <w:rPr>
                <w:lang w:val="nl-NL"/>
              </w:rPr>
              <w:t>uider</w:t>
            </w:r>
            <w:proofErr w:type="spellEnd"/>
            <w:r>
              <w:rPr>
                <w:lang w:val="nl-NL"/>
              </w:rPr>
              <w:t xml:space="preserve"> Gymnasium</w:t>
            </w:r>
          </w:p>
        </w:tc>
      </w:tr>
      <w:tr w:rsidR="00FC49E3" w14:paraId="53716947" w14:textId="77777777" w:rsidTr="00FC49E3">
        <w:tc>
          <w:tcPr>
            <w:tcW w:w="2965" w:type="pct"/>
            <w:vMerge/>
          </w:tcPr>
          <w:p w14:paraId="0F611E5A" w14:textId="77777777" w:rsidR="00FC49E3" w:rsidRPr="002E5AC2" w:rsidRDefault="00FC49E3" w:rsidP="00E97CB2">
            <w:pPr>
              <w:pStyle w:val="Heading1"/>
              <w:rPr>
                <w:lang w:val="nl-NL"/>
              </w:rPr>
            </w:pPr>
          </w:p>
        </w:tc>
        <w:tc>
          <w:tcPr>
            <w:tcW w:w="377" w:type="pct"/>
            <w:vMerge/>
          </w:tcPr>
          <w:p w14:paraId="1BD614E6" w14:textId="77777777" w:rsidR="00FC49E3" w:rsidRPr="002E5AC2" w:rsidRDefault="00FC49E3" w:rsidP="00F5689F">
            <w:pPr>
              <w:rPr>
                <w:lang w:val="nl-NL"/>
              </w:rPr>
            </w:pPr>
          </w:p>
        </w:tc>
        <w:tc>
          <w:tcPr>
            <w:tcW w:w="1658" w:type="pct"/>
          </w:tcPr>
          <w:p w14:paraId="7EEC89DA" w14:textId="0FDD30F1" w:rsidR="00FC49E3" w:rsidRPr="00E97CB2" w:rsidRDefault="005624E9" w:rsidP="00E97CB2">
            <w:pPr>
              <w:pStyle w:val="Heading1"/>
            </w:pPr>
            <w:r>
              <w:t>Vaardigheden</w:t>
            </w:r>
          </w:p>
        </w:tc>
      </w:tr>
      <w:tr w:rsidR="00FC49E3" w:rsidRPr="00F5689F" w14:paraId="3E3A2FEB" w14:textId="77777777" w:rsidTr="00FC49E3">
        <w:trPr>
          <w:trHeight w:val="115"/>
        </w:trPr>
        <w:tc>
          <w:tcPr>
            <w:tcW w:w="2965" w:type="pct"/>
            <w:vMerge/>
          </w:tcPr>
          <w:p w14:paraId="40E0B703" w14:textId="77777777" w:rsidR="00FC49E3" w:rsidRPr="00F5689F" w:rsidRDefault="00FC49E3" w:rsidP="00F5689F">
            <w:pPr>
              <w:spacing w:line="240" w:lineRule="auto"/>
              <w:rPr>
                <w:sz w:val="8"/>
                <w:szCs w:val="8"/>
              </w:rPr>
            </w:pPr>
          </w:p>
        </w:tc>
        <w:tc>
          <w:tcPr>
            <w:tcW w:w="377" w:type="pct"/>
            <w:vMerge/>
          </w:tcPr>
          <w:p w14:paraId="07D9CF5A" w14:textId="77777777" w:rsidR="00FC49E3" w:rsidRPr="00F5689F" w:rsidRDefault="00FC49E3" w:rsidP="00F5689F">
            <w:pPr>
              <w:spacing w:line="240" w:lineRule="auto"/>
              <w:rPr>
                <w:sz w:val="8"/>
                <w:szCs w:val="8"/>
              </w:rPr>
            </w:pPr>
          </w:p>
        </w:tc>
        <w:tc>
          <w:tcPr>
            <w:tcW w:w="1658" w:type="pct"/>
          </w:tcPr>
          <w:p w14:paraId="49F45A54" w14:textId="77777777" w:rsidR="00FC49E3" w:rsidRPr="00F5689F" w:rsidRDefault="00FC49E3" w:rsidP="00F5689F">
            <w:pPr>
              <w:spacing w:line="240" w:lineRule="auto"/>
              <w:rPr>
                <w:sz w:val="8"/>
                <w:szCs w:val="8"/>
              </w:rPr>
            </w:pPr>
            <w:r w:rsidRPr="00E93F11">
              <w:rPr>
                <w:noProof/>
                <w:sz w:val="10"/>
                <w:szCs w:val="10"/>
              </w:rPr>
              <mc:AlternateContent>
                <mc:Choice Requires="wps">
                  <w:drawing>
                    <wp:inline distT="0" distB="0" distL="0" distR="0" wp14:anchorId="51DAD7E1" wp14:editId="5398A5E8">
                      <wp:extent cx="2103120" cy="0"/>
                      <wp:effectExtent l="0" t="19050" r="30480" b="19050"/>
                      <wp:docPr id="13"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3120"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A0D41BB"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16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" strokecolor="#231f20" strokeweight="2.5pt">
                      <o:lock v:ext="edit" shapetype="f"/>
                      <w10:anchorlock/>
                    </v:line>
                  </w:pict>
                </mc:Fallback>
              </mc:AlternateContent>
            </w:r>
          </w:p>
        </w:tc>
      </w:tr>
      <w:tr w:rsidR="00FC49E3" w14:paraId="57FBF0BA" w14:textId="77777777" w:rsidTr="00FC49E3">
        <w:trPr>
          <w:trHeight w:val="2520"/>
        </w:trPr>
        <w:tc>
          <w:tcPr>
            <w:tcW w:w="2965" w:type="pct"/>
            <w:vMerge/>
          </w:tcPr>
          <w:p w14:paraId="594D1752" w14:textId="77777777" w:rsidR="00FC49E3" w:rsidRPr="00E97CB2" w:rsidRDefault="00FC49E3" w:rsidP="00E97CB2">
            <w:pPr>
              <w:pStyle w:val="DateRange"/>
            </w:pPr>
          </w:p>
        </w:tc>
        <w:tc>
          <w:tcPr>
            <w:tcW w:w="377" w:type="pct"/>
            <w:vMerge/>
          </w:tcPr>
          <w:p w14:paraId="7D849388" w14:textId="77777777" w:rsidR="00FC49E3" w:rsidRDefault="00FC49E3" w:rsidP="00E6525B"/>
        </w:tc>
        <w:tc>
          <w:tcPr>
            <w:tcW w:w="1658" w:type="pct"/>
          </w:tcPr>
          <w:p w14:paraId="3ABCA2E4" w14:textId="33B0C385" w:rsidR="00FC49E3" w:rsidRDefault="005624E9" w:rsidP="005624E9">
            <w:pPr>
              <w:pStyle w:val="SkillsBullets"/>
            </w:pPr>
            <w:proofErr w:type="spellStart"/>
            <w:r>
              <w:t>Stressbestendig</w:t>
            </w:r>
            <w:proofErr w:type="spellEnd"/>
          </w:p>
          <w:p w14:paraId="42B26101" w14:textId="77777777" w:rsidR="005624E9" w:rsidRDefault="005624E9" w:rsidP="005624E9">
            <w:pPr>
              <w:pStyle w:val="SkillsBullets"/>
            </w:pPr>
            <w:proofErr w:type="spellStart"/>
            <w:r>
              <w:t>Doorzettingsvermogen</w:t>
            </w:r>
            <w:proofErr w:type="spellEnd"/>
          </w:p>
          <w:p w14:paraId="10E75101" w14:textId="77777777" w:rsidR="005624E9" w:rsidRDefault="005B2F56" w:rsidP="005624E9">
            <w:pPr>
              <w:pStyle w:val="SkillsBullets"/>
            </w:pPr>
            <w:proofErr w:type="spellStart"/>
            <w:r>
              <w:t>Sportief</w:t>
            </w:r>
            <w:proofErr w:type="spellEnd"/>
          </w:p>
          <w:p w14:paraId="6AF44DF9" w14:textId="77777777" w:rsidR="005B2F56" w:rsidRDefault="005B2F56" w:rsidP="005624E9">
            <w:pPr>
              <w:pStyle w:val="SkillsBullets"/>
            </w:pPr>
            <w:proofErr w:type="spellStart"/>
            <w:r>
              <w:t>Vaardig</w:t>
            </w:r>
            <w:proofErr w:type="spellEnd"/>
            <w:r>
              <w:t xml:space="preserve"> in </w:t>
            </w:r>
            <w:proofErr w:type="spellStart"/>
            <w:r>
              <w:t>Engelse</w:t>
            </w:r>
            <w:proofErr w:type="spellEnd"/>
            <w:r>
              <w:t xml:space="preserve"> taal</w:t>
            </w:r>
          </w:p>
          <w:p w14:paraId="674EA8FC" w14:textId="77777777" w:rsidR="005B2F56" w:rsidRDefault="005B2F56" w:rsidP="005624E9">
            <w:pPr>
              <w:pStyle w:val="SkillsBullets"/>
            </w:pPr>
            <w:proofErr w:type="spellStart"/>
            <w:r>
              <w:t>Samenwerken</w:t>
            </w:r>
            <w:proofErr w:type="spellEnd"/>
          </w:p>
          <w:p w14:paraId="3B30BE29" w14:textId="7D999AAA" w:rsidR="005B2F56" w:rsidRPr="00E6525B" w:rsidRDefault="005B2F56" w:rsidP="005624E9">
            <w:pPr>
              <w:pStyle w:val="SkillsBullets"/>
            </w:pPr>
            <w:r>
              <w:t xml:space="preserve">Team </w:t>
            </w:r>
            <w:proofErr w:type="spellStart"/>
            <w:r>
              <w:t>speler</w:t>
            </w:r>
            <w:proofErr w:type="spellEnd"/>
          </w:p>
        </w:tc>
      </w:tr>
      <w:tr w:rsidR="00FC49E3" w14:paraId="06C0F068" w14:textId="77777777" w:rsidTr="00FC49E3">
        <w:tc>
          <w:tcPr>
            <w:tcW w:w="2965" w:type="pct"/>
            <w:vMerge/>
          </w:tcPr>
          <w:p w14:paraId="774EF47F" w14:textId="77777777" w:rsidR="00FC49E3" w:rsidRPr="00E97CB2" w:rsidRDefault="00FC49E3" w:rsidP="00E97CB2">
            <w:pPr>
              <w:pStyle w:val="Heading1"/>
            </w:pPr>
          </w:p>
        </w:tc>
        <w:tc>
          <w:tcPr>
            <w:tcW w:w="377" w:type="pct"/>
            <w:vMerge/>
          </w:tcPr>
          <w:p w14:paraId="2B069FAE" w14:textId="77777777" w:rsidR="00FC49E3" w:rsidRDefault="00FC49E3" w:rsidP="00F5689F"/>
        </w:tc>
        <w:tc>
          <w:tcPr>
            <w:tcW w:w="1658" w:type="pct"/>
          </w:tcPr>
          <w:p w14:paraId="38288D49" w14:textId="77777777" w:rsidR="00FC49E3" w:rsidRPr="00E97CB2" w:rsidRDefault="005B2F56" w:rsidP="00E97CB2">
            <w:pPr>
              <w:pStyle w:val="Heading1"/>
            </w:pPr>
            <w:sdt>
              <w:sdtPr>
                <w:id w:val="325716262"/>
                <w:placeholder>
                  <w:docPart w:val="9FD7A94DB44A4E64A5AB78364CCD787D"/>
                </w:placeholder>
                <w:temporary/>
                <w:showingPlcHdr/>
                <w15:appearance w15:val="hidden"/>
              </w:sdtPr>
              <w:sdtEndPr/>
              <w:sdtContent>
                <w:r w:rsidR="00FC49E3">
                  <w:t>Contact</w:t>
                </w:r>
              </w:sdtContent>
            </w:sdt>
          </w:p>
        </w:tc>
      </w:tr>
      <w:tr w:rsidR="00FC49E3" w:rsidRPr="00F5689F" w14:paraId="78CD3886" w14:textId="77777777" w:rsidTr="00FC49E3">
        <w:trPr>
          <w:trHeight w:val="115"/>
        </w:trPr>
        <w:tc>
          <w:tcPr>
            <w:tcW w:w="2965" w:type="pct"/>
            <w:vMerge/>
          </w:tcPr>
          <w:p w14:paraId="32D372D0" w14:textId="77777777" w:rsidR="00FC49E3" w:rsidRPr="00F5689F" w:rsidRDefault="00FC49E3" w:rsidP="00F5689F">
            <w:pPr>
              <w:spacing w:line="240" w:lineRule="auto"/>
              <w:rPr>
                <w:sz w:val="8"/>
                <w:szCs w:val="8"/>
              </w:rPr>
            </w:pPr>
          </w:p>
        </w:tc>
        <w:tc>
          <w:tcPr>
            <w:tcW w:w="377" w:type="pct"/>
            <w:vMerge/>
          </w:tcPr>
          <w:p w14:paraId="74E875C4" w14:textId="77777777" w:rsidR="00FC49E3" w:rsidRPr="00F5689F" w:rsidRDefault="00FC49E3" w:rsidP="00F5689F">
            <w:pPr>
              <w:spacing w:line="240" w:lineRule="auto"/>
              <w:rPr>
                <w:sz w:val="8"/>
                <w:szCs w:val="8"/>
              </w:rPr>
            </w:pPr>
          </w:p>
        </w:tc>
        <w:tc>
          <w:tcPr>
            <w:tcW w:w="1658" w:type="pct"/>
          </w:tcPr>
          <w:p w14:paraId="14FAE91A" w14:textId="77777777" w:rsidR="00FC49E3" w:rsidRPr="00F5689F" w:rsidRDefault="00FC49E3" w:rsidP="00F5689F">
            <w:pPr>
              <w:spacing w:line="240" w:lineRule="auto"/>
              <w:rPr>
                <w:sz w:val="8"/>
                <w:szCs w:val="8"/>
              </w:rPr>
            </w:pPr>
            <w:r w:rsidRPr="00E93F11">
              <w:rPr>
                <w:noProof/>
                <w:sz w:val="10"/>
                <w:szCs w:val="10"/>
              </w:rPr>
              <mc:AlternateContent>
                <mc:Choice Requires="wps">
                  <w:drawing>
                    <wp:inline distT="0" distB="0" distL="0" distR="0" wp14:anchorId="2221A6F3" wp14:editId="000E80D0">
                      <wp:extent cx="2103120" cy="0"/>
                      <wp:effectExtent l="0" t="19050" r="30480" b="19050"/>
                      <wp:docPr id="15"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3120"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67185DC"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16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" strokecolor="#231f20" strokeweight="2.5pt">
                      <o:lock v:ext="edit" shapetype="f"/>
                      <w10:anchorlock/>
                    </v:line>
                  </w:pict>
                </mc:Fallback>
              </mc:AlternateContent>
            </w:r>
          </w:p>
        </w:tc>
      </w:tr>
      <w:tr w:rsidR="00FC49E3" w:rsidRPr="002E5AC2" w14:paraId="3DFC19C1" w14:textId="77777777" w:rsidTr="00FC49E3">
        <w:trPr>
          <w:trHeight w:val="2448"/>
        </w:trPr>
        <w:tc>
          <w:tcPr>
            <w:tcW w:w="2965" w:type="pct"/>
            <w:vMerge/>
          </w:tcPr>
          <w:p w14:paraId="73FE61B7" w14:textId="77777777" w:rsidR="00FC49E3" w:rsidRPr="00E97CB2" w:rsidRDefault="00FC49E3" w:rsidP="00E97CB2">
            <w:pPr>
              <w:pStyle w:val="DateRange"/>
            </w:pPr>
          </w:p>
        </w:tc>
        <w:tc>
          <w:tcPr>
            <w:tcW w:w="377" w:type="pct"/>
            <w:vMerge/>
          </w:tcPr>
          <w:p w14:paraId="00F79F32" w14:textId="77777777" w:rsidR="00FC49E3" w:rsidRDefault="00FC49E3" w:rsidP="00E6525B"/>
        </w:tc>
        <w:tc>
          <w:tcPr>
            <w:tcW w:w="1658" w:type="pct"/>
          </w:tcPr>
          <w:p w14:paraId="36A3026D" w14:textId="443A3D2A" w:rsidR="00FC49E3" w:rsidRPr="002E5AC2" w:rsidRDefault="002E5AC2" w:rsidP="00D87E03">
            <w:pPr>
              <w:pStyle w:val="BodyContactInfo"/>
              <w:rPr>
                <w:lang w:val="nl-NL"/>
              </w:rPr>
            </w:pPr>
            <w:r w:rsidRPr="002E5AC2">
              <w:rPr>
                <w:lang w:val="nl-NL"/>
              </w:rPr>
              <w:t>Kamelenburg 56</w:t>
            </w:r>
          </w:p>
          <w:p w14:paraId="26A0F175" w14:textId="713327E0" w:rsidR="00FC49E3" w:rsidRPr="00D87E03" w:rsidRDefault="002E5AC2" w:rsidP="00D87E03">
            <w:pPr>
              <w:pStyle w:val="BodyContactInfo"/>
            </w:pPr>
            <w:r w:rsidRPr="002E5AC2">
              <w:rPr>
                <w:lang w:val="nl-NL"/>
              </w:rPr>
              <w:t xml:space="preserve">2994 CV </w:t>
            </w:r>
            <w:proofErr w:type="spellStart"/>
            <w:r w:rsidRPr="002E5AC2">
              <w:rPr>
                <w:lang w:val="nl-NL"/>
              </w:rPr>
              <w:t>Barendrech</w:t>
            </w:r>
            <w:proofErr w:type="spellEnd"/>
            <w:r>
              <w:t>t</w:t>
            </w:r>
            <w:r w:rsidR="00FC49E3" w:rsidRPr="00D87E03">
              <w:t xml:space="preserve"> </w:t>
            </w:r>
          </w:p>
          <w:p w14:paraId="075BDCFD" w14:textId="5B7BBB6C" w:rsidR="00FC49E3" w:rsidRPr="00D87E03" w:rsidRDefault="002E5AC2" w:rsidP="002E5AC2">
            <w:pPr>
              <w:pStyle w:val="BodyContactInfo"/>
              <w:ind w:left="0"/>
            </w:pPr>
            <w:r>
              <w:t>+31 6 30760471</w:t>
            </w:r>
          </w:p>
          <w:p w14:paraId="6A399453" w14:textId="0AAC53CC" w:rsidR="00FC49E3" w:rsidRPr="002E5AC2" w:rsidRDefault="002E5AC2" w:rsidP="004738EF">
            <w:pPr>
              <w:pStyle w:val="BodyContactInfo"/>
              <w:rPr>
                <w:lang w:val="nl-NL"/>
              </w:rPr>
            </w:pPr>
            <w:r>
              <w:rPr>
                <w:lang w:val="nl-NL"/>
              </w:rPr>
              <w:t>aaron@famvandijke.com</w:t>
            </w:r>
            <w:r w:rsidR="00FC49E3" w:rsidRPr="002E5AC2">
              <w:rPr>
                <w:lang w:val="nl-NL"/>
              </w:rPr>
              <w:t xml:space="preserve"> </w:t>
            </w:r>
          </w:p>
        </w:tc>
      </w:tr>
    </w:tbl>
    <w:p w14:paraId="1EC10024" w14:textId="77777777" w:rsidR="00340C75" w:rsidRPr="002E5AC2" w:rsidRDefault="00340C75" w:rsidP="00F5689F">
      <w:pPr>
        <w:rPr>
          <w:lang w:val="nl-NL"/>
        </w:rPr>
        <w:sectPr w:rsidR="00340C75" w:rsidRPr="002E5AC2" w:rsidSect="00F5689F">
          <w:pgSz w:w="12240" w:h="15840"/>
          <w:pgMar w:top="720" w:right="734" w:bottom="288" w:left="720" w:header="720" w:footer="720" w:gutter="0"/>
          <w:cols w:space="720"/>
        </w:sectPr>
      </w:pPr>
    </w:p>
    <w:p w14:paraId="49201216" w14:textId="5C8FDE13" w:rsidR="002E5AC2" w:rsidRPr="002E5AC2" w:rsidRDefault="002E5AC2" w:rsidP="002E5AC2">
      <w:pPr>
        <w:tabs>
          <w:tab w:val="left" w:pos="1368"/>
        </w:tabs>
      </w:pPr>
    </w:p>
    <w:sectPr w:rsidR="002E5AC2" w:rsidRPr="002E5AC2" w:rsidSect="00F5689F">
      <w:pgSz w:w="12240" w:h="15840"/>
      <w:pgMar w:top="720" w:right="734"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FC26E" w14:textId="77777777" w:rsidR="002E5AC2" w:rsidRDefault="002E5AC2" w:rsidP="001B56AD">
      <w:pPr>
        <w:spacing w:line="240" w:lineRule="auto"/>
      </w:pPr>
      <w:r>
        <w:separator/>
      </w:r>
    </w:p>
  </w:endnote>
  <w:endnote w:type="continuationSeparator" w:id="0">
    <w:p w14:paraId="6AB956A9" w14:textId="77777777" w:rsidR="002E5AC2" w:rsidRDefault="002E5AC2" w:rsidP="001B5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altName w:val="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20C8D" w14:textId="77777777" w:rsidR="002E5AC2" w:rsidRDefault="002E5AC2" w:rsidP="001B56AD">
      <w:pPr>
        <w:spacing w:line="240" w:lineRule="auto"/>
      </w:pPr>
      <w:r>
        <w:separator/>
      </w:r>
    </w:p>
  </w:footnote>
  <w:footnote w:type="continuationSeparator" w:id="0">
    <w:p w14:paraId="618E076B" w14:textId="77777777" w:rsidR="002E5AC2" w:rsidRDefault="002E5AC2" w:rsidP="001B56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4"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5"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187058098">
    <w:abstractNumId w:val="2"/>
  </w:num>
  <w:num w:numId="2" w16cid:durableId="767773655">
    <w:abstractNumId w:val="4"/>
  </w:num>
  <w:num w:numId="3" w16cid:durableId="209806148">
    <w:abstractNumId w:val="3"/>
  </w:num>
  <w:num w:numId="4" w16cid:durableId="465776972">
    <w:abstractNumId w:val="0"/>
  </w:num>
  <w:num w:numId="5" w16cid:durableId="371006958">
    <w:abstractNumId w:val="1"/>
  </w:num>
  <w:num w:numId="6" w16cid:durableId="1482574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AC2"/>
    <w:rsid w:val="000430BC"/>
    <w:rsid w:val="000B7E9E"/>
    <w:rsid w:val="001B56AD"/>
    <w:rsid w:val="00273963"/>
    <w:rsid w:val="002E5AC2"/>
    <w:rsid w:val="00340C75"/>
    <w:rsid w:val="003E6D64"/>
    <w:rsid w:val="003F6860"/>
    <w:rsid w:val="004738EF"/>
    <w:rsid w:val="004C7E05"/>
    <w:rsid w:val="005047E5"/>
    <w:rsid w:val="005624E9"/>
    <w:rsid w:val="005B1B13"/>
    <w:rsid w:val="005B2F56"/>
    <w:rsid w:val="005D49CA"/>
    <w:rsid w:val="006F7F1C"/>
    <w:rsid w:val="007466F4"/>
    <w:rsid w:val="00793691"/>
    <w:rsid w:val="00810BD7"/>
    <w:rsid w:val="00851431"/>
    <w:rsid w:val="008539E9"/>
    <w:rsid w:val="0086291E"/>
    <w:rsid w:val="00875340"/>
    <w:rsid w:val="009958F9"/>
    <w:rsid w:val="00A1439F"/>
    <w:rsid w:val="00A635D5"/>
    <w:rsid w:val="00A82D03"/>
    <w:rsid w:val="00AE3EC8"/>
    <w:rsid w:val="00B80EE9"/>
    <w:rsid w:val="00BA5462"/>
    <w:rsid w:val="00BB23D5"/>
    <w:rsid w:val="00C764ED"/>
    <w:rsid w:val="00C8183F"/>
    <w:rsid w:val="00C83E97"/>
    <w:rsid w:val="00D5657B"/>
    <w:rsid w:val="00D87E03"/>
    <w:rsid w:val="00E33B3B"/>
    <w:rsid w:val="00E6525B"/>
    <w:rsid w:val="00E725E9"/>
    <w:rsid w:val="00E97CB2"/>
    <w:rsid w:val="00ED6E70"/>
    <w:rsid w:val="00EF10F2"/>
    <w:rsid w:val="00F41ACF"/>
    <w:rsid w:val="00F5689F"/>
    <w:rsid w:val="00F7064C"/>
    <w:rsid w:val="00FA6B46"/>
    <w:rsid w:val="00FC49E3"/>
    <w:rsid w:val="00FC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B51CD"/>
  <w15:docId w15:val="{7C01B352-C43E-4F14-96DB-8A26254F5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9E3"/>
    <w:pPr>
      <w:spacing w:line="312" w:lineRule="auto"/>
    </w:pPr>
    <w:rPr>
      <w:rFonts w:eastAsia="Arial" w:cs="Arial"/>
      <w:sz w:val="18"/>
      <w:szCs w:val="16"/>
      <w:lang w:bidi="en-US"/>
    </w:rPr>
  </w:style>
  <w:style w:type="paragraph" w:styleId="Heading1">
    <w:name w:val="heading 1"/>
    <w:basedOn w:val="Normal"/>
    <w:next w:val="Normal"/>
    <w:link w:val="Heading1Char"/>
    <w:uiPriority w:val="9"/>
    <w:qFormat/>
    <w:rsid w:val="00FC49E3"/>
    <w:pPr>
      <w:spacing w:line="240" w:lineRule="auto"/>
      <w:outlineLvl w:val="0"/>
    </w:pPr>
    <w:rPr>
      <w:b/>
      <w:bCs/>
      <w:sz w:val="32"/>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FC49E3"/>
    <w:rPr>
      <w:rFonts w:eastAsia="Arial" w:cs="Arial"/>
      <w:b/>
      <w:bCs/>
      <w:sz w:val="32"/>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D87E03"/>
    <w:pPr>
      <w:spacing w:before="240"/>
      <w:ind w:left="14"/>
      <w:contextualSpacing/>
    </w:pPr>
  </w:style>
  <w:style w:type="paragraph" w:customStyle="1" w:styleId="SkillsBullets">
    <w:name w:val="Skills Bullets"/>
    <w:basedOn w:val="BulletsSkills"/>
    <w:qFormat/>
    <w:rsid w:val="00D87E03"/>
  </w:style>
  <w:style w:type="paragraph" w:customStyle="1" w:styleId="BulletsSkills">
    <w:name w:val="Bullets Skills"/>
    <w:basedOn w:val="BodyContactInfo"/>
    <w:semiHidden/>
    <w:qFormat/>
    <w:rsid w:val="00EF10F2"/>
    <w:pPr>
      <w:numPr>
        <w:numId w:val="5"/>
      </w:numPr>
    </w:pPr>
  </w:style>
  <w:style w:type="paragraph" w:styleId="Title">
    <w:name w:val="Title"/>
    <w:basedOn w:val="Normal"/>
    <w:next w:val="Normal"/>
    <w:link w:val="TitleChar"/>
    <w:uiPriority w:val="10"/>
    <w:qFormat/>
    <w:rsid w:val="00FC49E3"/>
    <w:pPr>
      <w:spacing w:line="216" w:lineRule="auto"/>
      <w:outlineLvl w:val="0"/>
    </w:pPr>
    <w:rPr>
      <w:rFonts w:asciiTheme="majorHAnsi" w:hAnsiTheme="majorHAnsi"/>
      <w:b/>
      <w:spacing w:val="-16"/>
      <w:sz w:val="72"/>
    </w:rPr>
  </w:style>
  <w:style w:type="character" w:customStyle="1" w:styleId="TitleChar">
    <w:name w:val="Title Char"/>
    <w:basedOn w:val="DefaultParagraphFont"/>
    <w:link w:val="Title"/>
    <w:uiPriority w:val="10"/>
    <w:rsid w:val="00FC49E3"/>
    <w:rPr>
      <w:rFonts w:asciiTheme="majorHAnsi" w:eastAsia="Arial" w:hAnsiTheme="majorHAnsi" w:cs="Arial"/>
      <w:b/>
      <w:spacing w:val="-16"/>
      <w:sz w:val="72"/>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qFormat/>
    <w:rsid w:val="00FC49E3"/>
    <w:pPr>
      <w:spacing w:before="0" w:line="240" w:lineRule="auto"/>
      <w:ind w:left="0"/>
    </w:pPr>
    <w:rPr>
      <w:rFonts w:asciiTheme="majorHAnsi" w:hAnsiTheme="majorHAnsi"/>
      <w:sz w:val="40"/>
    </w:rPr>
  </w:style>
  <w:style w:type="character" w:customStyle="1" w:styleId="SubtitleChar">
    <w:name w:val="Subtitle Char"/>
    <w:basedOn w:val="DefaultParagraphFont"/>
    <w:link w:val="Subtitle"/>
    <w:uiPriority w:val="11"/>
    <w:rsid w:val="00FC49E3"/>
    <w:rPr>
      <w:rFonts w:asciiTheme="majorHAnsi" w:eastAsia="Arial" w:hAnsiTheme="majorHAnsi" w:cs="Arial"/>
      <w:sz w:val="40"/>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689F"/>
    <w:rPr>
      <w:color w:val="4495A2" w:themeColor="hyperlink"/>
      <w:u w:val="single"/>
    </w:rPr>
  </w:style>
  <w:style w:type="character" w:styleId="UnresolvedMention">
    <w:name w:val="Unresolved Mention"/>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qFormat/>
    <w:rsid w:val="00E97CB2"/>
    <w:rPr>
      <w:b/>
      <w:bCs/>
      <w:sz w:val="20"/>
      <w:szCs w:val="20"/>
    </w:rPr>
  </w:style>
  <w:style w:type="paragraph" w:customStyle="1" w:styleId="DateRange">
    <w:name w:val="Date Range"/>
    <w:basedOn w:val="Normal"/>
    <w:qFormat/>
    <w:rsid w:val="00FC49E3"/>
    <w:pPr>
      <w:spacing w:before="240" w:line="240" w:lineRule="auto"/>
    </w:pPr>
    <w:rPr>
      <w:sz w:val="22"/>
      <w:szCs w:val="24"/>
    </w:rPr>
  </w:style>
  <w:style w:type="paragraph" w:customStyle="1" w:styleId="JobTitleandDegree">
    <w:name w:val="Job Title and Degree"/>
    <w:basedOn w:val="Normal"/>
    <w:qFormat/>
    <w:rsid w:val="00FC49E3"/>
    <w:pPr>
      <w:spacing w:line="240" w:lineRule="auto"/>
    </w:pPr>
    <w:rPr>
      <w:b/>
      <w:sz w:val="22"/>
    </w:rPr>
  </w:style>
  <w:style w:type="character" w:customStyle="1" w:styleId="CompanyName">
    <w:name w:val="Company Name"/>
    <w:basedOn w:val="DefaultParagraphFont"/>
    <w:uiPriority w:val="1"/>
    <w:qFormat/>
    <w:rsid w:val="00E97CB2"/>
    <w:rPr>
      <w:i/>
    </w:rPr>
  </w:style>
  <w:style w:type="paragraph" w:customStyle="1" w:styleId="Jobdescription">
    <w:name w:val="Job description"/>
    <w:basedOn w:val="Normal"/>
    <w:qFormat/>
    <w:rsid w:val="00FC49E3"/>
    <w:pPr>
      <w:spacing w:after="240"/>
      <w:ind w:right="720"/>
    </w:pPr>
  </w:style>
  <w:style w:type="paragraph" w:styleId="BalloonText">
    <w:name w:val="Balloon Text"/>
    <w:basedOn w:val="Normal"/>
    <w:link w:val="BalloonTextChar"/>
    <w:uiPriority w:val="99"/>
    <w:semiHidden/>
    <w:unhideWhenUsed/>
    <w:rsid w:val="004C7E05"/>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C7E05"/>
    <w:rPr>
      <w:rFonts w:ascii="Segoe UI" w:eastAsia="Arial" w:hAnsi="Segoe UI" w:cs="Segoe UI"/>
      <w:color w:val="231F20"/>
      <w:sz w:val="18"/>
      <w:szCs w:val="18"/>
      <w:lang w:bidi="en-US"/>
    </w:rPr>
  </w:style>
  <w:style w:type="paragraph" w:styleId="Header">
    <w:name w:val="header"/>
    <w:basedOn w:val="Normal"/>
    <w:link w:val="HeaderChar"/>
    <w:uiPriority w:val="99"/>
    <w:unhideWhenUsed/>
    <w:rsid w:val="001B56AD"/>
    <w:pPr>
      <w:tabs>
        <w:tab w:val="center" w:pos="4680"/>
        <w:tab w:val="right" w:pos="9360"/>
      </w:tabs>
      <w:spacing w:line="240" w:lineRule="auto"/>
    </w:pPr>
  </w:style>
  <w:style w:type="character" w:customStyle="1" w:styleId="HeaderChar">
    <w:name w:val="Header Char"/>
    <w:basedOn w:val="DefaultParagraphFont"/>
    <w:link w:val="Header"/>
    <w:uiPriority w:val="99"/>
    <w:rsid w:val="001B56AD"/>
    <w:rPr>
      <w:rFonts w:eastAsia="Arial" w:cs="Arial"/>
      <w:color w:val="231F20"/>
      <w:sz w:val="16"/>
      <w:szCs w:val="16"/>
      <w:lang w:bidi="en-US"/>
    </w:rPr>
  </w:style>
  <w:style w:type="paragraph" w:styleId="Footer">
    <w:name w:val="footer"/>
    <w:basedOn w:val="Normal"/>
    <w:link w:val="FooterChar"/>
    <w:uiPriority w:val="99"/>
    <w:unhideWhenUsed/>
    <w:rsid w:val="001B56AD"/>
    <w:pPr>
      <w:tabs>
        <w:tab w:val="center" w:pos="4680"/>
        <w:tab w:val="right" w:pos="9360"/>
      </w:tabs>
      <w:spacing w:line="240" w:lineRule="auto"/>
    </w:pPr>
  </w:style>
  <w:style w:type="character" w:customStyle="1" w:styleId="FooterChar">
    <w:name w:val="Footer Char"/>
    <w:basedOn w:val="DefaultParagraphFont"/>
    <w:link w:val="Footer"/>
    <w:uiPriority w:val="99"/>
    <w:rsid w:val="001B56AD"/>
    <w:rPr>
      <w:rFonts w:eastAsia="Arial" w:cs="Arial"/>
      <w:color w:val="231F20"/>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Local\Microsoft\Office\16.0\DTS\en-NL%7b260207B9-43AD-442F-B02C-FD7EF859DBB3%7d\%7b6FCB3989-BB9A-41DA-9E7B-BA757FF837CE%7dTFd4baa0da-4ea9-4c77-bc83-0f3ab93580dca7ad6587_win32-8066dbf30ea5.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D7A94DB44A4E64A5AB78364CCD787D"/>
        <w:category>
          <w:name w:val="General"/>
          <w:gallery w:val="placeholder"/>
        </w:category>
        <w:types>
          <w:type w:val="bbPlcHdr"/>
        </w:types>
        <w:behaviors>
          <w:behavior w:val="content"/>
        </w:behaviors>
        <w:guid w:val="{6D3E8351-F95B-42FB-86A6-05E894265471}"/>
      </w:docPartPr>
      <w:docPartBody>
        <w:p w:rsidR="00813993" w:rsidRDefault="00813993">
          <w:pPr>
            <w:pStyle w:val="9FD7A94DB44A4E64A5AB78364CCD787D"/>
          </w:pPr>
          <w:r>
            <w:t>Contact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altName w:val="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num w:numId="1" w16cid:durableId="162877805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93"/>
    <w:rsid w:val="00813993"/>
    <w:rsid w:val="00AE3EC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266E82DB2DC4952AFDD933881F41FD2">
    <w:name w:val="9266E82DB2DC4952AFDD933881F41FD2"/>
  </w:style>
  <w:style w:type="paragraph" w:customStyle="1" w:styleId="B965F7817B194A2DABADCB56502A27D2">
    <w:name w:val="B965F7817B194A2DABADCB56502A27D2"/>
  </w:style>
  <w:style w:type="paragraph" w:customStyle="1" w:styleId="A1753C9433B34A16AC2D724D4103C787">
    <w:name w:val="A1753C9433B34A16AC2D724D4103C787"/>
  </w:style>
  <w:style w:type="character" w:styleId="PlaceholderText">
    <w:name w:val="Placeholder Text"/>
    <w:basedOn w:val="DefaultParagraphFont"/>
    <w:uiPriority w:val="99"/>
    <w:semiHidden/>
    <w:rPr>
      <w:color w:val="808080"/>
    </w:rPr>
  </w:style>
  <w:style w:type="paragraph" w:customStyle="1" w:styleId="C8F859D4D4EE48F0B61115D8B3FEA356">
    <w:name w:val="C8F859D4D4EE48F0B61115D8B3FEA356"/>
  </w:style>
  <w:style w:type="paragraph" w:customStyle="1" w:styleId="39A27458455A465CA1DF371B8904F8ED">
    <w:name w:val="39A27458455A465CA1DF371B8904F8ED"/>
  </w:style>
  <w:style w:type="paragraph" w:customStyle="1" w:styleId="40BE0C05D9764CC982439EE48B860A2A">
    <w:name w:val="40BE0C05D9764CC982439EE48B860A2A"/>
  </w:style>
  <w:style w:type="character" w:customStyle="1" w:styleId="CompanyName">
    <w:name w:val="Company Name"/>
    <w:basedOn w:val="DefaultParagraphFont"/>
    <w:uiPriority w:val="1"/>
    <w:qFormat/>
    <w:rPr>
      <w:i/>
    </w:rPr>
  </w:style>
  <w:style w:type="paragraph" w:customStyle="1" w:styleId="58ED38C589CA49CDA92832FC5754292F">
    <w:name w:val="58ED38C589CA49CDA92832FC5754292F"/>
  </w:style>
  <w:style w:type="paragraph" w:customStyle="1" w:styleId="6DB48362176D4ED19EDEC5E7D30C8DD0">
    <w:name w:val="6DB48362176D4ED19EDEC5E7D30C8DD0"/>
  </w:style>
  <w:style w:type="paragraph" w:customStyle="1" w:styleId="1F318ED7A2CA40DA8BF8645AC9DB9EA3">
    <w:name w:val="1F318ED7A2CA40DA8BF8645AC9DB9EA3"/>
  </w:style>
  <w:style w:type="paragraph" w:customStyle="1" w:styleId="CFC3300BABEE4CFF96B5E3969723608A">
    <w:name w:val="CFC3300BABEE4CFF96B5E3969723608A"/>
  </w:style>
  <w:style w:type="paragraph" w:customStyle="1" w:styleId="C13F77BCD1B44CEA82BDB069D293A776">
    <w:name w:val="C13F77BCD1B44CEA82BDB069D293A776"/>
  </w:style>
  <w:style w:type="paragraph" w:customStyle="1" w:styleId="01FC00AFC7D8490F84EE395A68AFBE50">
    <w:name w:val="01FC00AFC7D8490F84EE395A68AFBE50"/>
  </w:style>
  <w:style w:type="paragraph" w:customStyle="1" w:styleId="17FFBF68BED74103932D7204D61A8A13">
    <w:name w:val="17FFBF68BED74103932D7204D61A8A13"/>
  </w:style>
  <w:style w:type="paragraph" w:customStyle="1" w:styleId="4FF8B11177D64755A06A589A783B55D2">
    <w:name w:val="4FF8B11177D64755A06A589A783B55D2"/>
  </w:style>
  <w:style w:type="paragraph" w:customStyle="1" w:styleId="3E4361A4978741C1A70900BDD87A9C21">
    <w:name w:val="3E4361A4978741C1A70900BDD87A9C21"/>
  </w:style>
  <w:style w:type="paragraph" w:customStyle="1" w:styleId="4479A78C21014875A46B559CD625FFFC">
    <w:name w:val="4479A78C21014875A46B559CD625FFFC"/>
  </w:style>
  <w:style w:type="paragraph" w:customStyle="1" w:styleId="SkillsBullets">
    <w:name w:val="Skills Bullets"/>
    <w:basedOn w:val="BulletsSkills"/>
    <w:qFormat/>
  </w:style>
  <w:style w:type="paragraph" w:customStyle="1" w:styleId="BulletsSkills">
    <w:name w:val="Bullets Skills"/>
    <w:basedOn w:val="Normal"/>
    <w:qFormat/>
    <w:pPr>
      <w:widowControl w:val="0"/>
      <w:numPr>
        <w:numId w:val="1"/>
      </w:numPr>
      <w:autoSpaceDE w:val="0"/>
      <w:autoSpaceDN w:val="0"/>
      <w:spacing w:before="240" w:after="0" w:line="312" w:lineRule="auto"/>
      <w:contextualSpacing/>
    </w:pPr>
    <w:rPr>
      <w:rFonts w:eastAsia="Arial" w:cs="Arial"/>
      <w:kern w:val="0"/>
      <w:sz w:val="18"/>
      <w:szCs w:val="16"/>
      <w:lang w:val="en-US" w:eastAsia="en-US" w:bidi="en-US"/>
      <w14:ligatures w14:val="none"/>
    </w:rPr>
  </w:style>
  <w:style w:type="paragraph" w:customStyle="1" w:styleId="A4818DC0730846F69A634F9ADEF2B834">
    <w:name w:val="A4818DC0730846F69A634F9ADEF2B834"/>
  </w:style>
  <w:style w:type="paragraph" w:customStyle="1" w:styleId="9FD7A94DB44A4E64A5AB78364CCD787D">
    <w:name w:val="9FD7A94DB44A4E64A5AB78364CCD787D"/>
  </w:style>
  <w:style w:type="paragraph" w:customStyle="1" w:styleId="FE266CA77EC64D0994F664DCC3A972D7">
    <w:name w:val="FE266CA77EC64D0994F664DCC3A972D7"/>
  </w:style>
  <w:style w:type="paragraph" w:customStyle="1" w:styleId="4AAB870C8F78402E9F80AF39D82A0B91">
    <w:name w:val="4AAB870C8F78402E9F80AF39D82A0B91"/>
  </w:style>
  <w:style w:type="paragraph" w:customStyle="1" w:styleId="F9CEF40A51054DEE8B2B33ACF97E79BD">
    <w:name w:val="F9CEF40A51054DEE8B2B33ACF97E79BD"/>
  </w:style>
  <w:style w:type="paragraph" w:customStyle="1" w:styleId="7BEA613125104E5B847017122C08A499">
    <w:name w:val="7BEA613125104E5B847017122C08A499"/>
  </w:style>
  <w:style w:type="paragraph" w:customStyle="1" w:styleId="CF0918FE8B344550B3C54377FED064B6">
    <w:name w:val="CF0918FE8B344550B3C54377FED064B6"/>
  </w:style>
  <w:style w:type="paragraph" w:customStyle="1" w:styleId="C45DB65B7CF643AF9A7E61E1A029F4B3">
    <w:name w:val="C45DB65B7CF643AF9A7E61E1A029F4B3"/>
  </w:style>
  <w:style w:type="paragraph" w:customStyle="1" w:styleId="3860D2164444442AA9C8E851410EF593">
    <w:name w:val="3860D2164444442AA9C8E851410EF593"/>
  </w:style>
  <w:style w:type="paragraph" w:customStyle="1" w:styleId="215A3A66E2F147E5BB4BA5B618EDB9EB">
    <w:name w:val="215A3A66E2F147E5BB4BA5B618EDB9EB"/>
  </w:style>
  <w:style w:type="paragraph" w:customStyle="1" w:styleId="0946C55E46D849108ED0B594AD26CFB1">
    <w:name w:val="0946C55E46D849108ED0B594AD26CFB1"/>
  </w:style>
  <w:style w:type="paragraph" w:customStyle="1" w:styleId="85F81003011945D8998E18093881C6B3">
    <w:name w:val="85F81003011945D8998E18093881C6B3"/>
  </w:style>
  <w:style w:type="paragraph" w:customStyle="1" w:styleId="5BDAF8B851A54806B8812EFB5754A456">
    <w:name w:val="5BDAF8B851A54806B8812EFB5754A456"/>
  </w:style>
  <w:style w:type="paragraph" w:customStyle="1" w:styleId="DD0A215099DD4256A36D59B77CABCCC4">
    <w:name w:val="DD0A215099DD4256A36D59B77CABCCC4"/>
  </w:style>
  <w:style w:type="paragraph" w:customStyle="1" w:styleId="E45F7ED4D9D7411298F1383F14D93067">
    <w:name w:val="E45F7ED4D9D7411298F1383F14D93067"/>
  </w:style>
  <w:style w:type="paragraph" w:customStyle="1" w:styleId="87EB3CE997B64C31B12F2B59051E8608">
    <w:name w:val="87EB3CE997B64C31B12F2B59051E8608"/>
  </w:style>
  <w:style w:type="paragraph" w:customStyle="1" w:styleId="067B455D36B34423839356FA913DDB87">
    <w:name w:val="067B455D36B34423839356FA913DDB87"/>
  </w:style>
  <w:style w:type="paragraph" w:customStyle="1" w:styleId="42017269B752468291144DCE626E32D4">
    <w:name w:val="42017269B752468291144DCE626E32D4"/>
  </w:style>
  <w:style w:type="paragraph" w:customStyle="1" w:styleId="A91E04E907274FB0B6E90BC5A79C8241">
    <w:name w:val="A91E04E907274FB0B6E90BC5A79C8241"/>
  </w:style>
  <w:style w:type="paragraph" w:customStyle="1" w:styleId="E61309E2B11642BCAE2C6E01CE4B4E6A">
    <w:name w:val="E61309E2B11642BCAE2C6E01CE4B4E6A"/>
  </w:style>
  <w:style w:type="paragraph" w:customStyle="1" w:styleId="745A3D3FA4A64DA5B2B29647A90FAF64">
    <w:name w:val="745A3D3FA4A64DA5B2B29647A90FAF64"/>
  </w:style>
  <w:style w:type="paragraph" w:customStyle="1" w:styleId="90186D509CA3439A8886D631296C84A1">
    <w:name w:val="90186D509CA3439A8886D631296C84A1"/>
  </w:style>
  <w:style w:type="paragraph" w:customStyle="1" w:styleId="C02AA8D95B044889844FF62E709EBAA6">
    <w:name w:val="C02AA8D95B044889844FF62E709EBAA6"/>
  </w:style>
  <w:style w:type="paragraph" w:customStyle="1" w:styleId="892A1130D3514FF187E391C8ED1D2176">
    <w:name w:val="892A1130D3514FF187E391C8ED1D2176"/>
  </w:style>
  <w:style w:type="paragraph" w:customStyle="1" w:styleId="E148D336775542A6BCD26B7684124BBD">
    <w:name w:val="E148D336775542A6BCD26B7684124BBD"/>
  </w:style>
  <w:style w:type="paragraph" w:customStyle="1" w:styleId="6A92D4446DFC4E379F9BE2F9A232EEB0">
    <w:name w:val="6A92D4446DFC4E379F9BE2F9A232EEB0"/>
  </w:style>
  <w:style w:type="paragraph" w:customStyle="1" w:styleId="4FB6F3DD0B2443579E83ECF94C658F29">
    <w:name w:val="4FB6F3DD0B2443579E83ECF94C658F29"/>
  </w:style>
  <w:style w:type="paragraph" w:customStyle="1" w:styleId="9E4B763AC4A4459D8696D66A3E2420A3">
    <w:name w:val="9E4B763AC4A4459D8696D66A3E2420A3"/>
  </w:style>
  <w:style w:type="paragraph" w:customStyle="1" w:styleId="2E32278A150F4E938EF44FC6B9D8AAD3">
    <w:name w:val="2E32278A150F4E938EF44FC6B9D8AAD3"/>
  </w:style>
  <w:style w:type="paragraph" w:customStyle="1" w:styleId="6D6987D04F824D3487D9BF390697E5E2">
    <w:name w:val="6D6987D04F824D3487D9BF390697E5E2"/>
  </w:style>
  <w:style w:type="paragraph" w:customStyle="1" w:styleId="F389137ADE30473E9DB3B8D94473988B">
    <w:name w:val="F389137ADE30473E9DB3B8D94473988B"/>
  </w:style>
  <w:style w:type="paragraph" w:customStyle="1" w:styleId="FD6396E67D2B43A8829810E0FC071538">
    <w:name w:val="FD6396E67D2B43A8829810E0FC071538"/>
  </w:style>
  <w:style w:type="paragraph" w:customStyle="1" w:styleId="5C0C12E403D4442C97B395C3A0D06751">
    <w:name w:val="5C0C12E403D4442C97B395C3A0D06751"/>
  </w:style>
  <w:style w:type="paragraph" w:customStyle="1" w:styleId="3B5DF1DE3A4945C39EF900861AF7467B">
    <w:name w:val="3B5DF1DE3A4945C39EF900861AF7467B"/>
  </w:style>
  <w:style w:type="paragraph" w:customStyle="1" w:styleId="A87FFB5031E0428ABD3A243A43E7F317">
    <w:name w:val="A87FFB5031E0428ABD3A243A43E7F317"/>
  </w:style>
  <w:style w:type="paragraph" w:customStyle="1" w:styleId="051E3DFB890F48D78062106F721C23C7">
    <w:name w:val="051E3DFB890F48D78062106F721C23C7"/>
  </w:style>
  <w:style w:type="paragraph" w:customStyle="1" w:styleId="68F339C259144CCAA99E8DA8095C1877">
    <w:name w:val="68F339C259144CCAA99E8DA8095C1877"/>
  </w:style>
  <w:style w:type="paragraph" w:customStyle="1" w:styleId="344F320876EE4F08AEBCD00DB75C24BF">
    <w:name w:val="344F320876EE4F08AEBCD00DB75C24BF"/>
  </w:style>
  <w:style w:type="paragraph" w:customStyle="1" w:styleId="6374959BB5704B6DA6DFA5FB65ABEAFF">
    <w:name w:val="6374959BB5704B6DA6DFA5FB65ABEAFF"/>
  </w:style>
  <w:style w:type="paragraph" w:customStyle="1" w:styleId="C9745128F61E4F5D957AE544345A6AB9">
    <w:name w:val="C9745128F61E4F5D957AE544345A6AB9"/>
  </w:style>
  <w:style w:type="paragraph" w:customStyle="1" w:styleId="3B828BEFB8864810A029A4D37413F63C">
    <w:name w:val="3B828BEFB8864810A029A4D37413F63C"/>
  </w:style>
  <w:style w:type="paragraph" w:customStyle="1" w:styleId="AE49714CA1C64AAC939EEE7F86F36CB6">
    <w:name w:val="AE49714CA1C64AAC939EEE7F86F36CB6"/>
  </w:style>
  <w:style w:type="paragraph" w:customStyle="1" w:styleId="30182686AFEC4F1BBB6AB412EB58F811">
    <w:name w:val="30182686AFEC4F1BBB6AB412EB58F811"/>
  </w:style>
  <w:style w:type="paragraph" w:customStyle="1" w:styleId="68DCF936DBE04B0797C9E13EB6FBAD55">
    <w:name w:val="68DCF936DBE04B0797C9E13EB6FBAD55"/>
  </w:style>
  <w:style w:type="paragraph" w:customStyle="1" w:styleId="D93E4F910DD74C0A989AF9BB0CB5B5A0">
    <w:name w:val="D93E4F910DD74C0A989AF9BB0CB5B5A0"/>
  </w:style>
  <w:style w:type="paragraph" w:customStyle="1" w:styleId="D3A9BDA9103A43A9AC75A0735BACC3DC">
    <w:name w:val="D3A9BDA9103A43A9AC75A0735BACC3DC"/>
  </w:style>
  <w:style w:type="paragraph" w:customStyle="1" w:styleId="9A50F307E22441D2B67FC5090A482581">
    <w:name w:val="9A50F307E22441D2B67FC5090A4825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Props1.xml><?xml version="1.0" encoding="utf-8"?>
<ds:datastoreItem xmlns:ds="http://schemas.openxmlformats.org/officeDocument/2006/customXml" ds:itemID="{B693CCFB-4A03-46C8-9F30-D39D5423E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100257-678D-4F1A-A316-8D9E825191C6}">
  <ds:schemaRefs>
    <ds:schemaRef ds:uri="http://schemas.microsoft.com/sharepoint/v3/contenttype/forms"/>
  </ds:schemaRefs>
</ds:datastoreItem>
</file>

<file path=customXml/itemProps3.xml><?xml version="1.0" encoding="utf-8"?>
<ds:datastoreItem xmlns:ds="http://schemas.openxmlformats.org/officeDocument/2006/customXml" ds:itemID="{54F1B61E-4E24-4B70-A19F-0092E1166AB4}">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{6FCB3989-BB9A-41DA-9E7B-BA757FF837CE}TFd4baa0da-4ea9-4c77-bc83-0f3ab93580dca7ad6587_win32-8066dbf30ea5</Template>
  <TotalTime>0</TotalTime>
  <Pages>2</Pages>
  <Words>183</Words>
  <Characters>1094</Characters>
  <Application>Microsoft Office Word</Application>
  <DocSecurity>0</DocSecurity>
  <Lines>84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van Dijke</dc:creator>
  <cp:keywords/>
  <dc:description/>
  <cp:lastModifiedBy>Aaron van Dijke</cp:lastModifiedBy>
  <cp:revision>1</cp:revision>
  <dcterms:created xsi:type="dcterms:W3CDTF">2025-10-18T19:04:00Z</dcterms:created>
  <dcterms:modified xsi:type="dcterms:W3CDTF">2025-10-18T19:33:00Z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